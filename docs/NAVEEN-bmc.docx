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484"/>
        <w:tblW w:w="10598" w:type="dxa"/>
        <w:tblLook w:val="04A0" w:firstRow="1" w:lastRow="0" w:firstColumn="1" w:lastColumn="0" w:noHBand="0" w:noVBand="1"/>
      </w:tblPr>
      <w:tblGrid>
        <w:gridCol w:w="3978"/>
        <w:gridCol w:w="6620"/>
      </w:tblGrid>
      <w:tr w:rsidR="00A6511E" w:rsidRPr="00AF15B9" w14:paraId="7F7E9787" w14:textId="77777777" w:rsidTr="00A5247B">
        <w:trPr>
          <w:trHeight w:val="540"/>
        </w:trPr>
        <w:tc>
          <w:tcPr>
            <w:tcW w:w="3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94FE1AA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Full Name of the candidate </w:t>
            </w:r>
          </w:p>
        </w:tc>
        <w:tc>
          <w:tcPr>
            <w:tcW w:w="6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8910BCD" w14:textId="6553B3BB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color w:val="202020"/>
                <w:sz w:val="20"/>
                <w:szCs w:val="20"/>
              </w:rPr>
              <w:t>NAVEEN KUMAR</w:t>
            </w:r>
          </w:p>
        </w:tc>
      </w:tr>
      <w:tr w:rsidR="00A6511E" w:rsidRPr="00AF15B9" w14:paraId="0AF5C133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4A51C7D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Total Experience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D42E91C" w14:textId="5722FBD4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7 Years</w:t>
            </w:r>
          </w:p>
        </w:tc>
      </w:tr>
      <w:tr w:rsidR="00A6511E" w:rsidRPr="00AF15B9" w14:paraId="3F671E59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10175E8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Age of the candidate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014F77D" w14:textId="636A1605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33</w:t>
            </w:r>
            <w:r w:rsidR="00D17787">
              <w:rPr>
                <w:sz w:val="20"/>
                <w:szCs w:val="20"/>
              </w:rPr>
              <w:t>year</w:t>
            </w:r>
          </w:p>
        </w:tc>
      </w:tr>
      <w:tr w:rsidR="00A6511E" w:rsidRPr="00AF15B9" w14:paraId="5C264E58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2040F0D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Company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0C26195" w14:textId="00B4FCE1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rFonts w:eastAsia="Times New Roman"/>
                <w:color w:val="000000"/>
                <w:sz w:val="20"/>
                <w:szCs w:val="20"/>
              </w:rPr>
              <w:t xml:space="preserve">KRISHNA MARUTI LTD </w:t>
            </w:r>
          </w:p>
        </w:tc>
      </w:tr>
      <w:tr w:rsidR="00A6511E" w:rsidRPr="00AF15B9" w14:paraId="050764FE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4986F2B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Current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Company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Designation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6ED9F5C" w14:textId="1F12410E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rFonts w:eastAsia="Times New Roman"/>
                <w:color w:val="000000"/>
                <w:sz w:val="20"/>
                <w:szCs w:val="20"/>
              </w:rPr>
              <w:t>Sr. PURCHASE ENGINEER</w:t>
            </w:r>
          </w:p>
        </w:tc>
      </w:tr>
      <w:tr w:rsidR="00A6511E" w:rsidRPr="00AF15B9" w14:paraId="6C5E3F76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7BA0C37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Location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7734658" w14:textId="1BA0279D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GURGAON</w:t>
            </w:r>
          </w:p>
        </w:tc>
      </w:tr>
      <w:tr w:rsidR="00A6511E" w:rsidRPr="00AF15B9" w14:paraId="051671FC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6B5731F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Stay in Current Company in Years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A0E63C6" w14:textId="3B86795E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rFonts w:eastAsia="Times New Roman"/>
                <w:color w:val="000000"/>
                <w:sz w:val="20"/>
                <w:szCs w:val="20"/>
              </w:rPr>
              <w:t>1.6 Years</w:t>
            </w:r>
          </w:p>
        </w:tc>
      </w:tr>
      <w:tr w:rsidR="00A6511E" w:rsidRPr="00AF15B9" w14:paraId="3889764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91F75DC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CTC (Any Variables)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6F9644B" w14:textId="6A1C7698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6.12 LPA</w:t>
            </w:r>
          </w:p>
        </w:tc>
      </w:tr>
      <w:tr w:rsidR="00A6511E" w:rsidRPr="00AF15B9" w14:paraId="0312313F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C8A4966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Expected CTC 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02E80DB" w14:textId="60FE86C6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20% HIKE</w:t>
            </w:r>
          </w:p>
        </w:tc>
      </w:tr>
      <w:tr w:rsidR="00A6511E" w:rsidRPr="00AF15B9" w14:paraId="25C24B6A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BF7EFA3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1B13170" w14:textId="28C884F6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rFonts w:eastAsia="Times New Roman"/>
                <w:color w:val="000000"/>
                <w:sz w:val="20"/>
                <w:szCs w:val="20"/>
              </w:rPr>
              <w:t>DME</w:t>
            </w:r>
          </w:p>
        </w:tc>
      </w:tr>
      <w:tr w:rsidR="00A6511E" w:rsidRPr="00AF15B9" w14:paraId="04B0DF82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9D3DE0D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Notice Period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FFA6992" w14:textId="1F8546CE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1 MONTH</w:t>
            </w:r>
          </w:p>
        </w:tc>
      </w:tr>
      <w:tr w:rsidR="00A6511E" w:rsidRPr="00AF15B9" w14:paraId="1E7ED1FC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07B2D0F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Native Town/ City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07C6014" w14:textId="56F9FD63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GURGAON</w:t>
            </w:r>
          </w:p>
        </w:tc>
      </w:tr>
      <w:tr w:rsidR="00A6511E" w:rsidRPr="00AF15B9" w14:paraId="0B7CF474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24A678C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Team Size (Direct/Indirect)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B7325C5" w14:textId="4F7AB3C7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INDIVIDUAL CONTRIBUTOR</w:t>
            </w:r>
          </w:p>
        </w:tc>
      </w:tr>
      <w:tr w:rsidR="00A6511E" w:rsidRPr="00AF15B9" w14:paraId="1740A57D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3BAB053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Reporting to whom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C0B441B" w14:textId="314FB9F4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PURCHASE HEAD</w:t>
            </w:r>
          </w:p>
        </w:tc>
      </w:tr>
      <w:tr w:rsidR="00A6511E" w:rsidRPr="00AF15B9" w14:paraId="37656BE1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619728C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Reason For Job Change 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94C18EF" w14:textId="50E48359" w:rsidR="00A6511E" w:rsidRPr="009C4F99" w:rsidRDefault="00A6511E" w:rsidP="00A6511E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DUE TO RELOCATION TO BANGLORE (FROM COMPANY SIDE)</w:t>
            </w:r>
          </w:p>
        </w:tc>
      </w:tr>
      <w:tr w:rsidR="00A6511E" w:rsidRPr="00AF15B9" w14:paraId="000581DD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8E87586" w14:textId="77777777" w:rsidR="00A6511E" w:rsidRPr="00AF15B9" w:rsidRDefault="00A6511E" w:rsidP="00A6511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Previous Employer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&amp; Designation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8F166E8" w14:textId="794ED205" w:rsidR="00A6511E" w:rsidRPr="009C4F99" w:rsidRDefault="00A6511E" w:rsidP="00A6511E">
            <w:pPr>
              <w:rPr>
                <w:sz w:val="20"/>
                <w:szCs w:val="20"/>
              </w:rPr>
            </w:pPr>
            <w:r w:rsidRPr="009C4F99">
              <w:rPr>
                <w:sz w:val="20"/>
                <w:szCs w:val="20"/>
              </w:rPr>
              <w:t>JAY USHIN LTD</w:t>
            </w:r>
          </w:p>
        </w:tc>
      </w:tr>
      <w:tr w:rsidR="00A6511E" w:rsidRPr="00AF15B9" w14:paraId="522E2BB5" w14:textId="77777777" w:rsidTr="00A5247B">
        <w:trPr>
          <w:trHeight w:val="564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E53BBDF" w14:textId="77777777" w:rsidR="00A6511E" w:rsidRPr="00AF15B9" w:rsidRDefault="00A6511E" w:rsidP="00A5247B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Any Remark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o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 Note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3E63C7F" w14:textId="77777777" w:rsidR="00A6511E" w:rsidRPr="009C4F99" w:rsidRDefault="00A6511E" w:rsidP="00A5247B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rFonts w:eastAsia="Times New Roman"/>
                <w:color w:val="000000"/>
                <w:sz w:val="20"/>
                <w:szCs w:val="20"/>
              </w:rPr>
              <w:t>EXPERTISED IN HANDLING DIRECT PURCHASE</w:t>
            </w:r>
            <w:r w:rsidR="009C4F99" w:rsidRPr="009C4F99">
              <w:rPr>
                <w:rFonts w:eastAsia="Times New Roman"/>
                <w:color w:val="000000"/>
                <w:sz w:val="20"/>
                <w:szCs w:val="20"/>
              </w:rPr>
              <w:t xml:space="preserve"> OF RAW MATERIALS, etc.</w:t>
            </w:r>
          </w:p>
          <w:p w14:paraId="1D5B49E2" w14:textId="11177757" w:rsidR="009C4F99" w:rsidRPr="009C4F99" w:rsidRDefault="009C4F99" w:rsidP="00A5247B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C4F99">
              <w:rPr>
                <w:rFonts w:eastAsia="Times New Roman"/>
                <w:color w:val="000000"/>
                <w:sz w:val="20"/>
                <w:szCs w:val="20"/>
              </w:rPr>
              <w:t>EXPERIENCED IN SHEET METAL – 6 years.</w:t>
            </w:r>
          </w:p>
        </w:tc>
      </w:tr>
    </w:tbl>
    <w:p w14:paraId="03C460D8" w14:textId="6686BBD2" w:rsidR="00A6511E" w:rsidRDefault="00A6511E">
      <w:pPr>
        <w:pStyle w:val="BodyText"/>
        <w:rPr>
          <w:rFonts w:ascii="Calibri" w:hAnsi="Calibri" w:cs="Calibri"/>
          <w:sz w:val="24"/>
          <w:szCs w:val="24"/>
        </w:rPr>
      </w:pPr>
    </w:p>
    <w:p w14:paraId="3DD52902" w14:textId="59E05642" w:rsidR="00A6511E" w:rsidRDefault="00A6511E">
      <w:pPr>
        <w:widowControl/>
        <w:autoSpaceDE/>
        <w:autoSpaceDN/>
        <w:rPr>
          <w:rFonts w:ascii="Calibri" w:hAnsi="Calibri" w:cs="Calibri"/>
          <w:sz w:val="24"/>
          <w:szCs w:val="24"/>
        </w:rPr>
      </w:pPr>
      <w:r w:rsidRPr="009120FA">
        <w:rPr>
          <w:noProof/>
        </w:rPr>
        <w:drawing>
          <wp:anchor distT="0" distB="0" distL="114300" distR="114300" simplePos="0" relativeHeight="251669504" behindDoc="1" locked="0" layoutInCell="1" allowOverlap="1" wp14:anchorId="3620DEB4" wp14:editId="7840ED0D">
            <wp:simplePos x="0" y="0"/>
            <wp:positionH relativeFrom="column">
              <wp:posOffset>-165100</wp:posOffset>
            </wp:positionH>
            <wp:positionV relativeFrom="paragraph">
              <wp:posOffset>321310</wp:posOffset>
            </wp:positionV>
            <wp:extent cx="1905000" cy="685800"/>
            <wp:effectExtent l="0" t="0" r="0" b="0"/>
            <wp:wrapNone/>
            <wp:docPr id="6551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4"/>
          <w:szCs w:val="24"/>
        </w:rPr>
        <w:br w:type="page"/>
      </w:r>
    </w:p>
    <w:p w14:paraId="538FB455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1FC3F34C" w14:textId="77777777" w:rsidR="004F3DCD" w:rsidRDefault="004F3DCD">
      <w:pPr>
        <w:pStyle w:val="BodyText"/>
        <w:spacing w:before="4"/>
        <w:rPr>
          <w:rFonts w:ascii="Calibri" w:hAnsi="Calibri" w:cs="Calibri"/>
          <w:sz w:val="24"/>
          <w:szCs w:val="24"/>
        </w:rPr>
      </w:pPr>
    </w:p>
    <w:p w14:paraId="3B596042" w14:textId="77777777" w:rsidR="004F3DCD" w:rsidRDefault="004F3DCD">
      <w:pPr>
        <w:pStyle w:val="BodyText"/>
        <w:spacing w:before="4"/>
        <w:rPr>
          <w:rFonts w:ascii="Calibri" w:hAnsi="Calibri" w:cs="Calibri"/>
          <w:sz w:val="24"/>
          <w:szCs w:val="24"/>
        </w:rPr>
      </w:pPr>
    </w:p>
    <w:p w14:paraId="6ECE9FE9" w14:textId="77777777" w:rsidR="004F3DCD" w:rsidRDefault="004F3DCD">
      <w:pPr>
        <w:pStyle w:val="BodyText"/>
        <w:spacing w:before="4"/>
        <w:rPr>
          <w:rFonts w:ascii="Calibri" w:hAnsi="Calibri" w:cs="Calibri"/>
          <w:sz w:val="24"/>
          <w:szCs w:val="24"/>
        </w:rPr>
      </w:pPr>
    </w:p>
    <w:p w14:paraId="07D9A8FB" w14:textId="77777777" w:rsidR="004F3DCD" w:rsidRDefault="004F3DCD">
      <w:pPr>
        <w:pStyle w:val="BodyText"/>
        <w:spacing w:before="4"/>
        <w:rPr>
          <w:rFonts w:ascii="Calibri" w:hAnsi="Calibri" w:cs="Calibri"/>
          <w:sz w:val="24"/>
          <w:szCs w:val="24"/>
        </w:rPr>
      </w:pPr>
    </w:p>
    <w:p w14:paraId="4434580F" w14:textId="77777777" w:rsidR="004F3DCD" w:rsidRDefault="00000000">
      <w:pPr>
        <w:pStyle w:val="Heading1"/>
        <w:rPr>
          <w:rFonts w:ascii="Calibri" w:hAnsi="Calibri" w:cs="Calibri"/>
          <w:sz w:val="24"/>
          <w:szCs w:val="24"/>
          <w:u w:val="none"/>
        </w:rPr>
      </w:pPr>
      <w:bookmarkStart w:id="0" w:name="NAVEEN_KUMAR"/>
      <w:bookmarkEnd w:id="0"/>
      <w:r>
        <w:rPr>
          <w:rFonts w:ascii="Calibri" w:hAnsi="Calibri" w:cs="Calibri"/>
          <w:color w:val="202020"/>
          <w:sz w:val="24"/>
          <w:szCs w:val="24"/>
          <w:u w:val="none"/>
        </w:rPr>
        <w:t>NAVEEN KUMAR</w:t>
      </w:r>
    </w:p>
    <w:p w14:paraId="27231E1A" w14:textId="77777777" w:rsidR="004F3DCD" w:rsidRDefault="00000000">
      <w:pPr>
        <w:pStyle w:val="Title"/>
        <w:rPr>
          <w:rFonts w:ascii="Calibri" w:hAnsi="Calibri" w:cs="Calibri"/>
          <w:b w:val="0"/>
          <w:sz w:val="24"/>
          <w:szCs w:val="24"/>
          <w:u w:val="none"/>
        </w:rPr>
      </w:pPr>
      <w:r>
        <w:rPr>
          <w:rFonts w:ascii="Calibri" w:hAnsi="Calibri" w:cs="Calibri"/>
          <w:b w:val="0"/>
          <w:sz w:val="24"/>
          <w:szCs w:val="24"/>
          <w:u w:val="none"/>
        </w:rPr>
        <w:br w:type="column"/>
      </w:r>
    </w:p>
    <w:p w14:paraId="09469F72" w14:textId="77777777" w:rsidR="004F3DCD" w:rsidRDefault="00000000">
      <w:pPr>
        <w:pStyle w:val="Title"/>
        <w:ind w:left="0"/>
        <w:jc w:val="both"/>
        <w:rPr>
          <w:rFonts w:ascii="Calibri" w:hAnsi="Calibri" w:cs="Calibri"/>
          <w:sz w:val="32"/>
          <w:szCs w:val="24"/>
          <w:u w:val="none"/>
        </w:rPr>
      </w:pPr>
      <w:r>
        <w:rPr>
          <w:rFonts w:ascii="Calibri" w:hAnsi="Calibri" w:cs="Calibri"/>
          <w:color w:val="202020"/>
          <w:sz w:val="32"/>
          <w:szCs w:val="24"/>
          <w:u w:val="thick" w:color="202020"/>
        </w:rPr>
        <w:t>CURRICULUM VITAE</w:t>
      </w:r>
    </w:p>
    <w:p w14:paraId="755F7D47" w14:textId="77777777" w:rsidR="004F3DCD" w:rsidRDefault="004F3DCD">
      <w:pPr>
        <w:rPr>
          <w:rFonts w:ascii="Calibri" w:hAnsi="Calibri" w:cs="Calibri"/>
          <w:sz w:val="24"/>
          <w:szCs w:val="24"/>
        </w:rPr>
        <w:sectPr w:rsidR="004F3DCD">
          <w:type w:val="continuous"/>
          <w:pgSz w:w="12240" w:h="15840"/>
          <w:pgMar w:top="440" w:right="1180" w:bottom="280" w:left="960" w:header="720" w:footer="720" w:gutter="0"/>
          <w:cols w:num="2" w:space="720" w:equalWidth="0">
            <w:col w:w="2866" w:space="68"/>
            <w:col w:w="7166"/>
          </w:cols>
        </w:sectPr>
      </w:pPr>
    </w:p>
    <w:p w14:paraId="6A63BAF6" w14:textId="77777777" w:rsidR="004F3DCD" w:rsidRDefault="004F3DCD">
      <w:pPr>
        <w:pStyle w:val="BodyText"/>
        <w:spacing w:before="9"/>
        <w:rPr>
          <w:rFonts w:ascii="Calibri" w:hAnsi="Calibri" w:cs="Calibri"/>
          <w:b/>
          <w:sz w:val="24"/>
          <w:szCs w:val="24"/>
        </w:rPr>
      </w:pPr>
      <w:bookmarkStart w:id="1" w:name="Permanent_Address:"/>
      <w:bookmarkEnd w:id="1"/>
    </w:p>
    <w:p w14:paraId="0F086562" w14:textId="77777777" w:rsidR="004F3DCD" w:rsidRDefault="00000000">
      <w:pPr>
        <w:pStyle w:val="Heading3"/>
        <w:spacing w:before="0" w:line="244" w:lineRule="auto"/>
        <w:ind w:right="139"/>
        <w:rPr>
          <w:rFonts w:ascii="Calibri" w:hAnsi="Calibri" w:cs="Calibri"/>
        </w:rPr>
      </w:pPr>
      <w:r>
        <w:rPr>
          <w:rFonts w:ascii="Calibri" w:hAnsi="Calibri" w:cs="Calibri"/>
          <w:b/>
          <w:color w:val="202020"/>
          <w:u w:val="thick" w:color="202020"/>
        </w:rPr>
        <w:t>CAREER OBJECTIVE-</w:t>
      </w:r>
      <w:r>
        <w:rPr>
          <w:rFonts w:ascii="Calibri" w:hAnsi="Calibri" w:cs="Calibri"/>
          <w:b/>
          <w:color w:val="202020"/>
        </w:rPr>
        <w:t xml:space="preserve"> </w:t>
      </w:r>
      <w:r>
        <w:rPr>
          <w:rFonts w:ascii="Calibri" w:hAnsi="Calibri" w:cs="Calibri"/>
          <w:color w:val="202020"/>
        </w:rPr>
        <w:t>Intend to build a career with a leading industry and to work in a challenging work environment and help myself to explore &amp; ascertain my potential and creativity level, achieve a high career growth, prove my worth &amp; caliber by using my knowledge &amp; excellence.</w:t>
      </w:r>
    </w:p>
    <w:p w14:paraId="5026174C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6058AF60" w14:textId="77777777" w:rsidR="004F3DCD" w:rsidRDefault="00000000">
      <w:pPr>
        <w:ind w:left="141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87C583E" wp14:editId="4551F9D2">
                <wp:simplePos x="0" y="0"/>
                <wp:positionH relativeFrom="page">
                  <wp:posOffset>681355</wp:posOffset>
                </wp:positionH>
                <wp:positionV relativeFrom="paragraph">
                  <wp:posOffset>287020</wp:posOffset>
                </wp:positionV>
                <wp:extent cx="6385560" cy="7620"/>
                <wp:effectExtent l="0" t="0" r="0" b="0"/>
                <wp:wrapNone/>
                <wp:docPr id="10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76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0CC072" w14:textId="77777777" w:rsidR="004F3DCD" w:rsidRDefault="004F3DC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87C583E" id="Rectangle 7" o:spid="_x0000_s1026" style="position:absolute;left:0;text-align:left;margin-left:53.65pt;margin-top:22.6pt;width:502.8pt;height:.6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" fillcolor="#ddd" stroked="f">
                <v:textbox>
                  <w:txbxContent>
                    <w:p w14:paraId="2C0CC072" w14:textId="77777777" w:rsidR="004F3DCD" w:rsidRDefault="004F3DC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" w:hAnsi="Calibri" w:cs="Calibri"/>
          <w:b/>
          <w:color w:val="202020"/>
          <w:sz w:val="24"/>
          <w:szCs w:val="24"/>
          <w:u w:val="thick" w:color="202020"/>
        </w:rPr>
        <w:t>QUALIFICATION –</w:t>
      </w:r>
    </w:p>
    <w:p w14:paraId="454CDDE0" w14:textId="77777777" w:rsidR="004F3DCD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before="19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pacing w:val="17"/>
          <w:sz w:val="24"/>
          <w:szCs w:val="24"/>
        </w:rPr>
        <w:t>I got a Diploma in</w:t>
      </w:r>
      <w:r w:rsidR="004919F6">
        <w:rPr>
          <w:rFonts w:ascii="Calibri" w:hAnsi="Calibri" w:cs="Calibri"/>
          <w:spacing w:val="17"/>
          <w:sz w:val="24"/>
          <w:szCs w:val="24"/>
        </w:rPr>
        <w:t xml:space="preserve"> Mechanical </w:t>
      </w:r>
      <w:r>
        <w:rPr>
          <w:rFonts w:ascii="Calibri" w:hAnsi="Calibri" w:cs="Calibri"/>
          <w:spacing w:val="17"/>
          <w:sz w:val="24"/>
          <w:szCs w:val="24"/>
        </w:rPr>
        <w:t>E</w:t>
      </w:r>
      <w:r w:rsidR="004919F6">
        <w:rPr>
          <w:rFonts w:ascii="Calibri" w:hAnsi="Calibri" w:cs="Calibri"/>
          <w:spacing w:val="17"/>
          <w:sz w:val="24"/>
          <w:szCs w:val="24"/>
        </w:rPr>
        <w:t xml:space="preserve">ngineering </w:t>
      </w:r>
      <w:r w:rsidR="004919F6">
        <w:rPr>
          <w:rFonts w:ascii="Calibri" w:hAnsi="Calibri" w:cs="Calibri"/>
          <w:sz w:val="24"/>
          <w:szCs w:val="24"/>
        </w:rPr>
        <w:t>passed</w:t>
      </w:r>
      <w:r w:rsidR="004919F6">
        <w:rPr>
          <w:rFonts w:ascii="Calibri" w:hAnsi="Calibri" w:cs="Calibri"/>
          <w:spacing w:val="10"/>
          <w:sz w:val="24"/>
          <w:szCs w:val="24"/>
        </w:rPr>
        <w:t xml:space="preserve"> </w:t>
      </w:r>
      <w:r w:rsidR="004919F6">
        <w:rPr>
          <w:rFonts w:ascii="Calibri" w:hAnsi="Calibri" w:cs="Calibri"/>
          <w:sz w:val="24"/>
          <w:szCs w:val="24"/>
        </w:rPr>
        <w:t>from</w:t>
      </w:r>
      <w:r w:rsidR="004919F6">
        <w:rPr>
          <w:rFonts w:ascii="Calibri" w:hAnsi="Calibri" w:cs="Calibri"/>
          <w:spacing w:val="16"/>
          <w:sz w:val="24"/>
          <w:szCs w:val="24"/>
        </w:rPr>
        <w:t xml:space="preserve"> IIMT </w:t>
      </w:r>
      <w:r>
        <w:rPr>
          <w:rFonts w:ascii="Calibri" w:hAnsi="Calibri" w:cs="Calibri"/>
          <w:sz w:val="24"/>
          <w:szCs w:val="24"/>
        </w:rPr>
        <w:t>University,</w:t>
      </w:r>
      <w:r>
        <w:rPr>
          <w:rFonts w:ascii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hAnsi="Calibri" w:cs="Calibri"/>
          <w:spacing w:val="15"/>
          <w:sz w:val="24"/>
          <w:szCs w:val="24"/>
        </w:rPr>
        <w:t>in</w:t>
      </w:r>
      <w:r w:rsidR="004919F6">
        <w:rPr>
          <w:rFonts w:ascii="Calibri" w:hAnsi="Calibri" w:cs="Calibri"/>
          <w:spacing w:val="15"/>
          <w:sz w:val="24"/>
          <w:szCs w:val="24"/>
        </w:rPr>
        <w:t xml:space="preserve"> </w:t>
      </w:r>
      <w:r w:rsidR="004919F6">
        <w:rPr>
          <w:rFonts w:ascii="Calibri" w:hAnsi="Calibri" w:cs="Calibri"/>
          <w:sz w:val="24"/>
          <w:szCs w:val="24"/>
        </w:rPr>
        <w:t>2016.</w:t>
      </w:r>
    </w:p>
    <w:p w14:paraId="30E8B8B6" w14:textId="77777777" w:rsidR="004F3DCD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before="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12th passed in</w:t>
      </w:r>
      <w:r>
        <w:rPr>
          <w:rFonts w:ascii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2013.</w:t>
      </w:r>
    </w:p>
    <w:p w14:paraId="6B02EBE4" w14:textId="77777777" w:rsidR="004F3DCD" w:rsidRDefault="00000000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10th passed in</w:t>
      </w:r>
      <w:r>
        <w:rPr>
          <w:rFonts w:ascii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2011.</w:t>
      </w:r>
    </w:p>
    <w:p w14:paraId="6A20787F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7ABB84E9" w14:textId="77777777" w:rsidR="004F3DCD" w:rsidRDefault="00000000">
      <w:pPr>
        <w:pStyle w:val="BodyText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 xml:space="preserve"> Experience-</w:t>
      </w:r>
    </w:p>
    <w:p w14:paraId="06E6EA9D" w14:textId="77777777" w:rsidR="00013BBD" w:rsidRDefault="00000000" w:rsidP="00013BBD">
      <w:pPr>
        <w:pStyle w:val="BodyText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Presently Working as Senior Purchase Engineer at Krishna Maruti Limited Group from 1</w:t>
      </w:r>
      <w:r w:rsidRPr="00013BBD">
        <w:rPr>
          <w:rFonts w:ascii="Calibri" w:hAnsi="Calibri" w:cs="Calibri"/>
          <w:sz w:val="24"/>
          <w:szCs w:val="24"/>
          <w:vertAlign w:val="superscript"/>
        </w:rPr>
        <w:t>st</w:t>
      </w:r>
      <w:r>
        <w:rPr>
          <w:rFonts w:ascii="Calibri" w:hAnsi="Calibri" w:cs="Calibri"/>
          <w:sz w:val="24"/>
          <w:szCs w:val="24"/>
        </w:rPr>
        <w:t xml:space="preserve"> Jan 2025 to Till Date.</w:t>
      </w:r>
    </w:p>
    <w:p w14:paraId="63C34833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55B5AB16" w14:textId="77777777" w:rsidR="004F3DCD" w:rsidRDefault="00000000" w:rsidP="00013BBD">
      <w:pPr>
        <w:pStyle w:val="BodyText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Purchase Engineer at JAY USHIN LTD Gurgaon Haryana   </w:t>
      </w:r>
      <w:proofErr w:type="gramStart"/>
      <w:r>
        <w:rPr>
          <w:rFonts w:ascii="Calibri" w:hAnsi="Calibri" w:cs="Calibri"/>
          <w:sz w:val="24"/>
          <w:szCs w:val="24"/>
        </w:rPr>
        <w:t>From</w:t>
      </w:r>
      <w:proofErr w:type="gramEnd"/>
      <w:r>
        <w:rPr>
          <w:rFonts w:ascii="Calibri" w:hAnsi="Calibri" w:cs="Calibri"/>
          <w:sz w:val="24"/>
          <w:szCs w:val="24"/>
        </w:rPr>
        <w:t xml:space="preserve"> 1 April '2023</w:t>
      </w:r>
      <w:bookmarkStart w:id="2" w:name="Experience-"/>
      <w:bookmarkEnd w:id="2"/>
      <w:r w:rsidR="00013BBD">
        <w:rPr>
          <w:rFonts w:ascii="Calibri" w:hAnsi="Calibri" w:cs="Calibri"/>
          <w:sz w:val="24"/>
          <w:szCs w:val="24"/>
        </w:rPr>
        <w:t xml:space="preserve"> To Jan’2025.</w:t>
      </w:r>
    </w:p>
    <w:p w14:paraId="35714DAC" w14:textId="77777777" w:rsidR="004F3DCD" w:rsidRDefault="00000000">
      <w:pPr>
        <w:pStyle w:val="BodyText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Three </w:t>
      </w:r>
      <w:proofErr w:type="spellStart"/>
      <w:r>
        <w:rPr>
          <w:rFonts w:ascii="Calibri" w:hAnsi="Calibri" w:cs="Calibri"/>
          <w:sz w:val="24"/>
          <w:szCs w:val="24"/>
        </w:rPr>
        <w:t>years Experience</w:t>
      </w:r>
      <w:proofErr w:type="spellEnd"/>
      <w:r>
        <w:rPr>
          <w:rFonts w:ascii="Calibri" w:hAnsi="Calibri" w:cs="Calibri"/>
          <w:sz w:val="24"/>
          <w:szCs w:val="24"/>
        </w:rPr>
        <w:t xml:space="preserve"> as Purchase executive at NEEL METAL PRODUCTS LTD (JBM GROUP) From Aug'2019 to Mar'2023.</w:t>
      </w:r>
    </w:p>
    <w:p w14:paraId="56BDA1CA" w14:textId="77777777" w:rsidR="004F3DCD" w:rsidRDefault="004F3DCD">
      <w:pPr>
        <w:pStyle w:val="BodyText"/>
        <w:spacing w:before="9"/>
        <w:rPr>
          <w:rFonts w:ascii="Calibri" w:hAnsi="Calibri" w:cs="Calibri"/>
          <w:sz w:val="24"/>
          <w:szCs w:val="24"/>
        </w:rPr>
      </w:pPr>
    </w:p>
    <w:p w14:paraId="43F4A836" w14:textId="77777777" w:rsidR="004F3DCD" w:rsidRDefault="00000000">
      <w:pPr>
        <w:pStyle w:val="Heading2"/>
        <w:ind w:left="0"/>
        <w:rPr>
          <w:rFonts w:ascii="Calibri" w:hAnsi="Calibri" w:cs="Calibri"/>
          <w:color w:val="202020"/>
          <w:sz w:val="24"/>
          <w:szCs w:val="24"/>
          <w:u w:val="thick" w:color="202020"/>
        </w:rPr>
      </w:pPr>
      <w:r>
        <w:rPr>
          <w:rFonts w:ascii="Calibri" w:hAnsi="Calibri" w:cs="Calibr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4E9C913" wp14:editId="47D3CB4C">
                <wp:simplePos x="0" y="0"/>
                <wp:positionH relativeFrom="page">
                  <wp:posOffset>681355</wp:posOffset>
                </wp:positionH>
                <wp:positionV relativeFrom="paragraph">
                  <wp:posOffset>286385</wp:posOffset>
                </wp:positionV>
                <wp:extent cx="6385560" cy="8890"/>
                <wp:effectExtent l="0" t="0" r="0" b="0"/>
                <wp:wrapNone/>
                <wp:docPr id="10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88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6FD697" w14:textId="77777777" w:rsidR="004F3DCD" w:rsidRDefault="004F3DC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4E9C913" id="Rectangle 5" o:spid="_x0000_s1027" style="position:absolute;margin-left:53.65pt;margin-top:22.55pt;width:502.8pt;height:.7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" fillcolor="#ddd" stroked="f">
                <v:textbox>
                  <w:txbxContent>
                    <w:p w14:paraId="246FD697" w14:textId="77777777" w:rsidR="004F3DCD" w:rsidRDefault="004F3DC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bookmarkStart w:id="3" w:name="Work_Experience-"/>
      <w:bookmarkEnd w:id="3"/>
      <w:r>
        <w:rPr>
          <w:rFonts w:ascii="Calibri" w:hAnsi="Calibri" w:cs="Calibri"/>
          <w:sz w:val="24"/>
          <w:szCs w:val="24"/>
          <w:lang w:eastAsia="en-IN"/>
        </w:rPr>
        <w:t xml:space="preserve">Key Responsibility Area- </w:t>
      </w:r>
    </w:p>
    <w:p w14:paraId="1BE5F3B0" w14:textId="77777777" w:rsidR="004F3DCD" w:rsidRDefault="004F3DCD">
      <w:pPr>
        <w:pStyle w:val="Heading2"/>
        <w:ind w:left="0"/>
        <w:rPr>
          <w:rFonts w:ascii="Calibri" w:hAnsi="Calibri" w:cs="Calibri"/>
          <w:sz w:val="24"/>
          <w:szCs w:val="24"/>
          <w:u w:val="none"/>
        </w:rPr>
      </w:pPr>
    </w:p>
    <w:p w14:paraId="5FC27922" w14:textId="77777777" w:rsidR="004F3DCD" w:rsidRDefault="00000000">
      <w:pPr>
        <w:pStyle w:val="Heading2"/>
        <w:numPr>
          <w:ilvl w:val="0"/>
          <w:numId w:val="3"/>
        </w:numPr>
        <w:rPr>
          <w:rFonts w:ascii="Calibri" w:hAnsi="Calibri" w:cs="Calibri"/>
          <w:b w:val="0"/>
          <w:bCs w:val="0"/>
          <w:sz w:val="24"/>
          <w:szCs w:val="24"/>
          <w:u w:val="none"/>
        </w:rPr>
      </w:pPr>
      <w:r>
        <w:rPr>
          <w:rFonts w:ascii="Calibri" w:hAnsi="Calibri" w:cs="Calibri"/>
          <w:b w:val="0"/>
          <w:bCs w:val="0"/>
          <w:sz w:val="24"/>
          <w:szCs w:val="24"/>
          <w:u w:val="none"/>
        </w:rPr>
        <w:t>Indirect</w:t>
      </w:r>
      <w:r w:rsidR="00C60530">
        <w:rPr>
          <w:rFonts w:ascii="Calibri" w:hAnsi="Calibri" w:cs="Calibri"/>
          <w:b w:val="0"/>
          <w:bCs w:val="0"/>
          <w:sz w:val="24"/>
          <w:szCs w:val="24"/>
          <w:u w:val="none"/>
        </w:rPr>
        <w:t xml:space="preserve"> &amp; Direct </w:t>
      </w:r>
      <w:r>
        <w:rPr>
          <w:rFonts w:ascii="Calibri" w:hAnsi="Calibri" w:cs="Calibri"/>
          <w:b w:val="0"/>
          <w:bCs w:val="0"/>
          <w:sz w:val="24"/>
          <w:szCs w:val="24"/>
          <w:u w:val="none"/>
        </w:rPr>
        <w:t>Procurement such consumable, Capex, MRO etc.</w:t>
      </w:r>
    </w:p>
    <w:p w14:paraId="42ADF128" w14:textId="77777777" w:rsidR="004F3DCD" w:rsidRDefault="00000000">
      <w:pPr>
        <w:pStyle w:val="Heading2"/>
        <w:numPr>
          <w:ilvl w:val="0"/>
          <w:numId w:val="3"/>
        </w:numPr>
        <w:rPr>
          <w:rFonts w:ascii="Calibri" w:hAnsi="Calibri" w:cs="Calibri"/>
          <w:b w:val="0"/>
          <w:bCs w:val="0"/>
          <w:sz w:val="24"/>
          <w:szCs w:val="24"/>
          <w:u w:val="none"/>
        </w:rPr>
      </w:pPr>
      <w:r>
        <w:rPr>
          <w:rFonts w:ascii="Calibri" w:hAnsi="Calibri" w:cs="Calibri"/>
          <w:b w:val="0"/>
          <w:bCs w:val="0"/>
          <w:sz w:val="24"/>
          <w:szCs w:val="24"/>
          <w:u w:val="none"/>
        </w:rPr>
        <w:t>Request for quotation &amp; finalize cost.</w:t>
      </w:r>
    </w:p>
    <w:p w14:paraId="26096346" w14:textId="77777777" w:rsidR="004F3DCD" w:rsidRDefault="00000000">
      <w:pPr>
        <w:pStyle w:val="Heading2"/>
        <w:numPr>
          <w:ilvl w:val="0"/>
          <w:numId w:val="3"/>
        </w:numPr>
        <w:rPr>
          <w:rFonts w:ascii="Calibri" w:hAnsi="Calibri" w:cs="Calibri"/>
          <w:b w:val="0"/>
          <w:bCs w:val="0"/>
          <w:sz w:val="24"/>
          <w:szCs w:val="24"/>
          <w:u w:val="none"/>
        </w:rPr>
      </w:pPr>
      <w:r>
        <w:rPr>
          <w:rFonts w:ascii="Calibri" w:hAnsi="Calibri" w:cs="Calibri"/>
          <w:b w:val="0"/>
          <w:bCs w:val="0"/>
          <w:sz w:val="24"/>
          <w:szCs w:val="24"/>
          <w:u w:val="none"/>
        </w:rPr>
        <w:t>Cost Comparison &amp; make approval.</w:t>
      </w:r>
    </w:p>
    <w:p w14:paraId="513242CE" w14:textId="77777777" w:rsidR="004F3DCD" w:rsidRDefault="00000000">
      <w:pPr>
        <w:pStyle w:val="Heading2"/>
        <w:numPr>
          <w:ilvl w:val="0"/>
          <w:numId w:val="3"/>
        </w:numPr>
        <w:rPr>
          <w:rFonts w:ascii="Calibri" w:hAnsi="Calibri" w:cs="Calibri"/>
          <w:b w:val="0"/>
          <w:bCs w:val="0"/>
          <w:sz w:val="24"/>
          <w:szCs w:val="24"/>
          <w:u w:val="none"/>
        </w:rPr>
      </w:pPr>
      <w:r>
        <w:rPr>
          <w:rFonts w:ascii="Calibri" w:hAnsi="Calibri" w:cs="Calibri"/>
          <w:b w:val="0"/>
          <w:bCs w:val="0"/>
          <w:sz w:val="24"/>
          <w:szCs w:val="24"/>
          <w:u w:val="none"/>
        </w:rPr>
        <w:t xml:space="preserve">Create Purchase </w:t>
      </w:r>
      <w:proofErr w:type="gramStart"/>
      <w:r>
        <w:rPr>
          <w:rFonts w:ascii="Calibri" w:hAnsi="Calibri" w:cs="Calibri"/>
          <w:b w:val="0"/>
          <w:bCs w:val="0"/>
          <w:sz w:val="24"/>
          <w:szCs w:val="24"/>
          <w:u w:val="none"/>
        </w:rPr>
        <w:t>Order  &amp;</w:t>
      </w:r>
      <w:proofErr w:type="gramEnd"/>
      <w:r>
        <w:rPr>
          <w:rFonts w:ascii="Calibri" w:hAnsi="Calibri" w:cs="Calibri"/>
          <w:b w:val="0"/>
          <w:bCs w:val="0"/>
          <w:sz w:val="24"/>
          <w:szCs w:val="24"/>
          <w:u w:val="none"/>
        </w:rPr>
        <w:t xml:space="preserve"> follow up for timely delivery. </w:t>
      </w:r>
    </w:p>
    <w:p w14:paraId="1039B287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RM &amp; BOP Planning &amp; scheduling for BOP part.</w:t>
      </w:r>
    </w:p>
    <w:p w14:paraId="1082A8C8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Direct Purchase of sheet metal part, tubular part, wire &amp; fastener.</w:t>
      </w:r>
    </w:p>
    <w:p w14:paraId="7F91BBEC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Co-ordination with Suppliers for timely delivery.</w:t>
      </w:r>
    </w:p>
    <w:p w14:paraId="14E34094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Preparation of requirement as per plan, follow up the vendors for the materials supply.</w:t>
      </w:r>
    </w:p>
    <w:p w14:paraId="6D311A58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befor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Co-ordination with Quality department to solve the quality issues.</w:t>
      </w:r>
    </w:p>
    <w:p w14:paraId="0FCCA519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befor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Responsible for releasing delivery schedules to vendors and monitoring the supplies’ performance.</w:t>
      </w:r>
    </w:p>
    <w:p w14:paraId="38E65EC3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befor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Inventory controlling for raw material &amp; BOP parts.</w:t>
      </w:r>
    </w:p>
    <w:p w14:paraId="78CE3EE5" w14:textId="77777777" w:rsidR="004F3DCD" w:rsidRDefault="00000000">
      <w:pPr>
        <w:pStyle w:val="ListParagraph"/>
        <w:numPr>
          <w:ilvl w:val="0"/>
          <w:numId w:val="3"/>
        </w:numPr>
        <w:tabs>
          <w:tab w:val="left" w:pos="477"/>
          <w:tab w:val="left" w:pos="479"/>
        </w:tabs>
        <w:spacing w:befor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To ensure the delivery as per requirement quality standard.</w:t>
      </w:r>
    </w:p>
    <w:p w14:paraId="1B4FD227" w14:textId="77777777" w:rsidR="004F3DCD" w:rsidRDefault="004F3DCD">
      <w:pPr>
        <w:pStyle w:val="Heading2"/>
        <w:ind w:left="0"/>
        <w:rPr>
          <w:rFonts w:ascii="Calibri" w:hAnsi="Calibri" w:cs="Calibri"/>
          <w:color w:val="202020"/>
          <w:sz w:val="24"/>
          <w:szCs w:val="24"/>
          <w:u w:val="thick" w:color="202020"/>
        </w:rPr>
      </w:pPr>
    </w:p>
    <w:p w14:paraId="40033CB3" w14:textId="77777777" w:rsidR="00A6511E" w:rsidRDefault="00A6511E">
      <w:pPr>
        <w:pStyle w:val="Heading2"/>
        <w:rPr>
          <w:rFonts w:ascii="Calibri" w:hAnsi="Calibri" w:cs="Calibri"/>
          <w:color w:val="202020"/>
          <w:sz w:val="24"/>
          <w:szCs w:val="24"/>
          <w:u w:val="thick" w:color="202020"/>
        </w:rPr>
      </w:pPr>
    </w:p>
    <w:p w14:paraId="603DD87D" w14:textId="30EAEFEE" w:rsidR="004F3DCD" w:rsidRDefault="00000000">
      <w:pPr>
        <w:pStyle w:val="Heading2"/>
        <w:rPr>
          <w:rFonts w:ascii="Calibri" w:hAnsi="Calibri" w:cs="Calibri"/>
          <w:sz w:val="24"/>
          <w:szCs w:val="24"/>
          <w:u w:val="none"/>
        </w:rPr>
      </w:pPr>
      <w:r>
        <w:rPr>
          <w:rFonts w:ascii="Calibri" w:hAnsi="Calibri" w:cs="Calibr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32B03F1" wp14:editId="44430C84">
                <wp:simplePos x="0" y="0"/>
                <wp:positionH relativeFrom="page">
                  <wp:posOffset>681355</wp:posOffset>
                </wp:positionH>
                <wp:positionV relativeFrom="paragraph">
                  <wp:posOffset>287655</wp:posOffset>
                </wp:positionV>
                <wp:extent cx="6385560" cy="7620"/>
                <wp:effectExtent l="0" t="0" r="0" b="0"/>
                <wp:wrapNone/>
                <wp:docPr id="102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76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1C4E6D" w14:textId="77777777" w:rsidR="004F3DCD" w:rsidRDefault="004F3DC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32B03F1" id="Rectangle 8" o:spid="_x0000_s1028" style="position:absolute;left:0;text-align:left;margin-left:53.65pt;margin-top:22.65pt;width:502.8pt;height: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" fillcolor="#ddd" stroked="f">
                <v:textbox>
                  <w:txbxContent>
                    <w:p w14:paraId="111C4E6D" w14:textId="77777777" w:rsidR="004F3DCD" w:rsidRDefault="004F3DC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" w:hAnsi="Calibri" w:cs="Calibri"/>
          <w:color w:val="202020"/>
          <w:sz w:val="24"/>
          <w:szCs w:val="24"/>
          <w:u w:val="thick" w:color="202020"/>
        </w:rPr>
        <w:t>Other Attributes/Skills-</w:t>
      </w:r>
    </w:p>
    <w:p w14:paraId="3FA727B3" w14:textId="77777777" w:rsidR="004F3DCD" w:rsidRDefault="00000000">
      <w:pPr>
        <w:pStyle w:val="ListParagraph"/>
        <w:numPr>
          <w:ilvl w:val="0"/>
          <w:numId w:val="4"/>
        </w:numPr>
        <w:tabs>
          <w:tab w:val="left" w:pos="477"/>
          <w:tab w:val="left" w:pos="479"/>
        </w:tabs>
        <w:spacing w:before="19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Good Computer Operating</w:t>
      </w:r>
      <w:r>
        <w:rPr>
          <w:rFonts w:ascii="Calibri" w:hAnsi="Calibri" w:cs="Calibri"/>
          <w:spacing w:val="55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knowledge.</w:t>
      </w:r>
    </w:p>
    <w:p w14:paraId="0AAAD446" w14:textId="77777777" w:rsidR="004F3DCD" w:rsidRDefault="00000000">
      <w:pPr>
        <w:pStyle w:val="ListParagraph"/>
        <w:numPr>
          <w:ilvl w:val="0"/>
          <w:numId w:val="4"/>
        </w:numPr>
        <w:tabs>
          <w:tab w:val="left" w:pos="477"/>
          <w:tab w:val="left" w:pos="479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Knowledge of SAP</w:t>
      </w:r>
      <w:r>
        <w:rPr>
          <w:rFonts w:ascii="Calibri" w:hAnsi="Calibri" w:cs="Calibri"/>
          <w:spacing w:val="45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works.</w:t>
      </w:r>
    </w:p>
    <w:p w14:paraId="569E3787" w14:textId="77777777" w:rsidR="004F3DCD" w:rsidRDefault="00000000">
      <w:pPr>
        <w:pStyle w:val="ListParagraph"/>
        <w:numPr>
          <w:ilvl w:val="0"/>
          <w:numId w:val="4"/>
        </w:numPr>
        <w:tabs>
          <w:tab w:val="left" w:pos="477"/>
          <w:tab w:val="left" w:pos="479"/>
        </w:tabs>
        <w:spacing w:before="4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Knowledge of MS</w:t>
      </w:r>
      <w:r>
        <w:rPr>
          <w:rFonts w:ascii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office.</w:t>
      </w:r>
    </w:p>
    <w:p w14:paraId="0EC5156E" w14:textId="77777777" w:rsidR="004F3DCD" w:rsidRDefault="00000000">
      <w:pPr>
        <w:pStyle w:val="ListParagraph"/>
        <w:numPr>
          <w:ilvl w:val="0"/>
          <w:numId w:val="4"/>
        </w:numPr>
        <w:tabs>
          <w:tab w:val="left" w:pos="477"/>
          <w:tab w:val="left" w:pos="479"/>
        </w:tabs>
        <w:spacing w:before="4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True</w:t>
      </w:r>
      <w:r>
        <w:rPr>
          <w:rFonts w:ascii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hard</w:t>
      </w:r>
      <w:r>
        <w:rPr>
          <w:rFonts w:ascii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worker</w:t>
      </w:r>
      <w:r>
        <w:rPr>
          <w:rFonts w:ascii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>
        <w:rPr>
          <w:rFonts w:ascii="Calibri" w:hAnsi="Calibri" w:cs="Calibri"/>
          <w:spacing w:val="8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always</w:t>
      </w:r>
      <w:r>
        <w:rPr>
          <w:rFonts w:ascii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willing</w:t>
      </w:r>
      <w:r>
        <w:rPr>
          <w:rFonts w:ascii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to</w:t>
      </w:r>
      <w:r>
        <w:rPr>
          <w:rFonts w:ascii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</w:t>
      </w:r>
      <w:r>
        <w:rPr>
          <w:rFonts w:ascii="Calibri" w:hAnsi="Calibri" w:cs="Calibri"/>
          <w:spacing w:val="9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from</w:t>
      </w:r>
      <w:r>
        <w:rPr>
          <w:rFonts w:ascii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the</w:t>
      </w:r>
      <w:r>
        <w:rPr>
          <w:rFonts w:ascii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situations</w:t>
      </w:r>
      <w:r>
        <w:rPr>
          <w:rFonts w:ascii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&amp;</w:t>
      </w:r>
      <w:r>
        <w:rPr>
          <w:rFonts w:ascii="Calibri" w:hAnsi="Calibri" w:cs="Calibri"/>
          <w:spacing w:val="9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Opportunities</w:t>
      </w:r>
      <w:r>
        <w:rPr>
          <w:rFonts w:ascii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provided.</w:t>
      </w:r>
    </w:p>
    <w:p w14:paraId="39D3D934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0F407B3B" w14:textId="77777777" w:rsidR="004F3DCD" w:rsidRDefault="00000000">
      <w:pPr>
        <w:pStyle w:val="BodyText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 xml:space="preserve"> STRENGTHS -</w:t>
      </w:r>
    </w:p>
    <w:p w14:paraId="37C44A05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00587584" w14:textId="77777777" w:rsidR="004F3DCD" w:rsidRDefault="00000000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•</w:t>
      </w:r>
      <w:r>
        <w:rPr>
          <w:rFonts w:ascii="Calibri" w:hAnsi="Calibri" w:cs="Calibri"/>
          <w:sz w:val="24"/>
          <w:szCs w:val="24"/>
        </w:rPr>
        <w:tab/>
        <w:t>Good communication skill</w:t>
      </w:r>
    </w:p>
    <w:p w14:paraId="5CA0F84E" w14:textId="77777777" w:rsidR="004F3DCD" w:rsidRDefault="00000000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•</w:t>
      </w:r>
      <w:r>
        <w:rPr>
          <w:rFonts w:ascii="Calibri" w:hAnsi="Calibri" w:cs="Calibri"/>
          <w:sz w:val="24"/>
          <w:szCs w:val="24"/>
        </w:rPr>
        <w:tab/>
        <w:t>Positive attitude</w:t>
      </w:r>
    </w:p>
    <w:p w14:paraId="2662C0C0" w14:textId="77777777" w:rsidR="004F3DCD" w:rsidRDefault="00000000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•</w:t>
      </w:r>
      <w:r>
        <w:rPr>
          <w:rFonts w:ascii="Calibri" w:hAnsi="Calibri" w:cs="Calibri"/>
          <w:sz w:val="24"/>
          <w:szCs w:val="24"/>
        </w:rPr>
        <w:tab/>
        <w:t>Hard Working</w:t>
      </w:r>
    </w:p>
    <w:p w14:paraId="358943A4" w14:textId="77777777" w:rsidR="004F3DCD" w:rsidRDefault="00000000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•</w:t>
      </w:r>
      <w:r>
        <w:rPr>
          <w:rFonts w:ascii="Calibri" w:hAnsi="Calibri" w:cs="Calibri"/>
          <w:sz w:val="24"/>
          <w:szCs w:val="24"/>
        </w:rPr>
        <w:tab/>
        <w:t>Positive Thinking</w:t>
      </w:r>
    </w:p>
    <w:p w14:paraId="6DF4C5C3" w14:textId="77777777" w:rsidR="004F3DCD" w:rsidRDefault="00000000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•</w:t>
      </w:r>
      <w:r>
        <w:rPr>
          <w:rFonts w:ascii="Calibri" w:hAnsi="Calibri" w:cs="Calibri"/>
          <w:sz w:val="24"/>
          <w:szCs w:val="24"/>
        </w:rPr>
        <w:tab/>
        <w:t>Target Team spirit</w:t>
      </w:r>
    </w:p>
    <w:p w14:paraId="6253CC37" w14:textId="77777777" w:rsidR="004F3DCD" w:rsidRDefault="00000000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•</w:t>
      </w:r>
      <w:r>
        <w:rPr>
          <w:rFonts w:ascii="Calibri" w:hAnsi="Calibri" w:cs="Calibri"/>
          <w:sz w:val="24"/>
          <w:szCs w:val="24"/>
        </w:rPr>
        <w:tab/>
        <w:t>Good learner and listener</w:t>
      </w:r>
    </w:p>
    <w:p w14:paraId="43CE35EB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58F74D57" w14:textId="77777777" w:rsidR="004F3DCD" w:rsidRDefault="00000000">
      <w:pPr>
        <w:pStyle w:val="Heading2"/>
        <w:spacing w:before="151"/>
        <w:rPr>
          <w:rFonts w:ascii="Calibri" w:hAnsi="Calibri" w:cs="Calibri"/>
          <w:sz w:val="24"/>
          <w:szCs w:val="24"/>
          <w:u w:val="none"/>
        </w:rPr>
      </w:pPr>
      <w:r>
        <w:rPr>
          <w:rFonts w:ascii="Calibri" w:hAnsi="Calibri" w:cs="Calibr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B44073B" wp14:editId="5BD6561F">
                <wp:simplePos x="0" y="0"/>
                <wp:positionH relativeFrom="page">
                  <wp:posOffset>681355</wp:posOffset>
                </wp:positionH>
                <wp:positionV relativeFrom="paragraph">
                  <wp:posOffset>382270</wp:posOffset>
                </wp:positionV>
                <wp:extent cx="6385560" cy="7620"/>
                <wp:effectExtent l="0" t="0" r="0" b="0"/>
                <wp:wrapNone/>
                <wp:docPr id="102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76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4E32BF" w14:textId="77777777" w:rsidR="004F3DCD" w:rsidRDefault="004F3DC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44073B" id="Rectangle 9" o:spid="_x0000_s1029" style="position:absolute;left:0;text-align:left;margin-left:53.65pt;margin-top:30.1pt;width:502.8pt;height:.6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" fillcolor="#ddd" stroked="f">
                <v:textbox>
                  <w:txbxContent>
                    <w:p w14:paraId="4A4E32BF" w14:textId="77777777" w:rsidR="004F3DCD" w:rsidRDefault="004F3DC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" w:hAnsi="Calibri" w:cs="Calibri"/>
          <w:color w:val="202020"/>
          <w:sz w:val="24"/>
          <w:szCs w:val="24"/>
          <w:u w:val="thick" w:color="202020"/>
        </w:rPr>
        <w:t>Personal Details</w:t>
      </w:r>
    </w:p>
    <w:p w14:paraId="225EDBB3" w14:textId="77777777" w:rsidR="004F3DCD" w:rsidRDefault="004F3DCD">
      <w:pPr>
        <w:pStyle w:val="BodyText"/>
        <w:rPr>
          <w:rFonts w:ascii="Calibri" w:hAnsi="Calibri" w:cs="Calibri"/>
          <w:b/>
          <w:sz w:val="24"/>
          <w:szCs w:val="24"/>
        </w:rPr>
      </w:pPr>
    </w:p>
    <w:p w14:paraId="2C1F1461" w14:textId="77777777" w:rsidR="004F3DCD" w:rsidRDefault="004F3DCD">
      <w:pPr>
        <w:pStyle w:val="BodyText"/>
        <w:spacing w:before="5"/>
        <w:rPr>
          <w:rFonts w:ascii="Calibri" w:hAnsi="Calibri" w:cs="Calibri"/>
          <w:b/>
          <w:sz w:val="24"/>
          <w:szCs w:val="24"/>
        </w:rPr>
      </w:pPr>
    </w:p>
    <w:p w14:paraId="3F5DA97A" w14:textId="77777777" w:rsidR="004F3DCD" w:rsidRDefault="00000000">
      <w:pPr>
        <w:pStyle w:val="Heading3"/>
        <w:tabs>
          <w:tab w:val="left" w:pos="3584"/>
          <w:tab w:val="left" w:pos="4445"/>
        </w:tabs>
        <w:spacing w:before="90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  <w:r>
        <w:rPr>
          <w:rFonts w:ascii="Calibri" w:hAnsi="Calibri" w:cs="Calibri"/>
        </w:rPr>
        <w:tab/>
        <w:t>:</w:t>
      </w:r>
      <w:r>
        <w:rPr>
          <w:rFonts w:ascii="Calibri" w:hAnsi="Calibri" w:cs="Calibri"/>
        </w:rPr>
        <w:tab/>
        <w:t>Naveen</w:t>
      </w:r>
      <w:r>
        <w:rPr>
          <w:rFonts w:ascii="Calibri" w:hAnsi="Calibri" w:cs="Calibri"/>
          <w:spacing w:val="8"/>
        </w:rPr>
        <w:t xml:space="preserve"> </w:t>
      </w:r>
      <w:r>
        <w:rPr>
          <w:rFonts w:ascii="Calibri" w:hAnsi="Calibri" w:cs="Calibri"/>
        </w:rPr>
        <w:t>Kumar</w:t>
      </w:r>
    </w:p>
    <w:p w14:paraId="073B77CE" w14:textId="77777777" w:rsidR="004F3DCD" w:rsidRDefault="00000000">
      <w:pPr>
        <w:tabs>
          <w:tab w:val="left" w:pos="3584"/>
          <w:tab w:val="left" w:pos="4445"/>
        </w:tabs>
        <w:spacing w:before="45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Father’s</w:t>
      </w:r>
      <w:r>
        <w:rPr>
          <w:rFonts w:ascii="Calibri" w:hAnsi="Calibri" w:cs="Calibri"/>
          <w:spacing w:val="5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Name</w:t>
      </w:r>
      <w:r>
        <w:rPr>
          <w:rFonts w:ascii="Calibri" w:hAnsi="Calibri" w:cs="Calibri"/>
          <w:sz w:val="24"/>
          <w:szCs w:val="24"/>
        </w:rPr>
        <w:tab/>
        <w:t>:</w:t>
      </w:r>
      <w:r>
        <w:rPr>
          <w:rFonts w:ascii="Calibri" w:hAnsi="Calibri" w:cs="Calibri"/>
          <w:sz w:val="24"/>
          <w:szCs w:val="24"/>
        </w:rPr>
        <w:tab/>
        <w:t>Shri. Chunni</w:t>
      </w:r>
      <w:r>
        <w:rPr>
          <w:rFonts w:ascii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hAnsi="Calibri" w:cs="Calibri"/>
          <w:spacing w:val="-3"/>
          <w:sz w:val="24"/>
          <w:szCs w:val="24"/>
        </w:rPr>
        <w:t>Lal</w:t>
      </w:r>
    </w:p>
    <w:p w14:paraId="0F6FBC15" w14:textId="77777777" w:rsidR="004F3DCD" w:rsidRDefault="00000000">
      <w:pPr>
        <w:tabs>
          <w:tab w:val="left" w:pos="3586"/>
          <w:tab w:val="left" w:pos="4448"/>
        </w:tabs>
        <w:spacing w:before="48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Date</w:t>
      </w:r>
      <w:r>
        <w:rPr>
          <w:rFonts w:ascii="Calibri" w:hAnsi="Calibri" w:cs="Calibri"/>
          <w:spacing w:val="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</w:t>
      </w:r>
      <w:r>
        <w:rPr>
          <w:rFonts w:ascii="Calibri" w:hAnsi="Calibri" w:cs="Calibri"/>
          <w:spacing w:val="3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Birth</w:t>
      </w:r>
      <w:r>
        <w:rPr>
          <w:rFonts w:ascii="Calibri" w:hAnsi="Calibri" w:cs="Calibri"/>
          <w:sz w:val="24"/>
          <w:szCs w:val="24"/>
        </w:rPr>
        <w:tab/>
        <w:t>:</w:t>
      </w:r>
      <w:r>
        <w:rPr>
          <w:rFonts w:ascii="Calibri" w:hAnsi="Calibri" w:cs="Calibri"/>
          <w:sz w:val="24"/>
          <w:szCs w:val="24"/>
        </w:rPr>
        <w:tab/>
        <w:t>18</w:t>
      </w:r>
      <w:r>
        <w:rPr>
          <w:rFonts w:ascii="Calibri" w:hAnsi="Calibri" w:cs="Calibri"/>
          <w:sz w:val="24"/>
          <w:szCs w:val="24"/>
          <w:vertAlign w:val="superscript"/>
        </w:rPr>
        <w:t>Th</w:t>
      </w:r>
      <w:r>
        <w:rPr>
          <w:rFonts w:ascii="Calibri" w:hAnsi="Calibri" w:cs="Calibri"/>
          <w:spacing w:val="-15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Aug-1992</w:t>
      </w:r>
    </w:p>
    <w:p w14:paraId="4C8F257B" w14:textId="77777777" w:rsidR="004F3DCD" w:rsidRDefault="00000000">
      <w:pPr>
        <w:tabs>
          <w:tab w:val="left" w:pos="3576"/>
          <w:tab w:val="left" w:pos="4433"/>
        </w:tabs>
        <w:spacing w:before="46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Gender</w:t>
      </w:r>
      <w:r>
        <w:rPr>
          <w:rFonts w:ascii="Calibri" w:hAnsi="Calibri" w:cs="Calibri"/>
          <w:sz w:val="24"/>
          <w:szCs w:val="24"/>
        </w:rPr>
        <w:tab/>
        <w:t>:</w:t>
      </w:r>
      <w:r>
        <w:rPr>
          <w:rFonts w:ascii="Calibri" w:hAnsi="Calibri" w:cs="Calibri"/>
          <w:sz w:val="24"/>
          <w:szCs w:val="24"/>
        </w:rPr>
        <w:tab/>
        <w:t>Male</w:t>
      </w:r>
    </w:p>
    <w:p w14:paraId="2A9DADD6" w14:textId="77777777" w:rsidR="004F3DCD" w:rsidRDefault="00000000">
      <w:pPr>
        <w:tabs>
          <w:tab w:val="left" w:pos="3581"/>
          <w:tab w:val="left" w:pos="4443"/>
        </w:tabs>
        <w:spacing w:before="48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Marital</w:t>
      </w:r>
      <w:r>
        <w:rPr>
          <w:rFonts w:ascii="Calibri" w:hAnsi="Calibri" w:cs="Calibri"/>
          <w:spacing w:val="7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Status</w:t>
      </w:r>
      <w:r>
        <w:rPr>
          <w:rFonts w:ascii="Calibri" w:hAnsi="Calibri" w:cs="Calibri"/>
          <w:sz w:val="24"/>
          <w:szCs w:val="24"/>
        </w:rPr>
        <w:tab/>
        <w:t>:</w:t>
      </w:r>
      <w:r>
        <w:rPr>
          <w:rFonts w:ascii="Calibri" w:hAnsi="Calibri" w:cs="Calibri"/>
          <w:sz w:val="24"/>
          <w:szCs w:val="24"/>
        </w:rPr>
        <w:tab/>
        <w:t>Married</w:t>
      </w:r>
    </w:p>
    <w:p w14:paraId="7E22AF86" w14:textId="77777777" w:rsidR="004F3DCD" w:rsidRDefault="00000000">
      <w:pPr>
        <w:tabs>
          <w:tab w:val="left" w:pos="3586"/>
          <w:tab w:val="left" w:pos="4448"/>
        </w:tabs>
        <w:spacing w:before="48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Language</w:t>
      </w:r>
      <w:r>
        <w:rPr>
          <w:rFonts w:ascii="Calibri" w:hAnsi="Calibri" w:cs="Calibri"/>
          <w:spacing w:val="9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Known</w:t>
      </w:r>
      <w:r>
        <w:rPr>
          <w:rFonts w:ascii="Calibri" w:hAnsi="Calibri" w:cs="Calibri"/>
          <w:sz w:val="24"/>
          <w:szCs w:val="24"/>
        </w:rPr>
        <w:tab/>
        <w:t>:</w:t>
      </w:r>
      <w:r>
        <w:rPr>
          <w:rFonts w:ascii="Calibri" w:hAnsi="Calibri" w:cs="Calibri"/>
          <w:sz w:val="24"/>
          <w:szCs w:val="24"/>
        </w:rPr>
        <w:tab/>
        <w:t>Hindi &amp;</w:t>
      </w:r>
      <w:r>
        <w:rPr>
          <w:rFonts w:ascii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English</w:t>
      </w:r>
    </w:p>
    <w:p w14:paraId="13B49E25" w14:textId="77777777" w:rsidR="004F3DCD" w:rsidRDefault="00000000">
      <w:pPr>
        <w:tabs>
          <w:tab w:val="left" w:pos="3581"/>
          <w:tab w:val="left" w:pos="4443"/>
        </w:tabs>
        <w:spacing w:before="4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</w:p>
    <w:p w14:paraId="1323ABAA" w14:textId="77777777" w:rsidR="004F3DCD" w:rsidRDefault="00000000">
      <w:pPr>
        <w:tabs>
          <w:tab w:val="left" w:pos="3581"/>
          <w:tab w:val="left" w:pos="4443"/>
        </w:tabs>
        <w:spacing w:before="48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color w:val="202020"/>
          <w:sz w:val="24"/>
          <w:szCs w:val="24"/>
          <w:u w:val="thick" w:color="202020"/>
        </w:rPr>
        <w:t>Declaration</w:t>
      </w:r>
    </w:p>
    <w:p w14:paraId="5A7D5167" w14:textId="77777777" w:rsidR="004F3DCD" w:rsidRDefault="00000000">
      <w:pPr>
        <w:pStyle w:val="Heading3"/>
        <w:spacing w:before="227" w:line="242" w:lineRule="auto"/>
        <w:ind w:right="139"/>
        <w:rPr>
          <w:rFonts w:ascii="Calibri" w:hAnsi="Calibri" w:cs="Calibri"/>
        </w:rPr>
      </w:pPr>
      <w:r>
        <w:rPr>
          <w:rFonts w:ascii="Calibri" w:hAnsi="Calibri" w:cs="Calibr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8B2CE7C" wp14:editId="0EA8421E">
                <wp:simplePos x="0" y="0"/>
                <wp:positionH relativeFrom="page">
                  <wp:posOffset>681355</wp:posOffset>
                </wp:positionH>
                <wp:positionV relativeFrom="paragraph">
                  <wp:posOffset>548640</wp:posOffset>
                </wp:positionV>
                <wp:extent cx="6385560" cy="7620"/>
                <wp:effectExtent l="0" t="0" r="0" b="0"/>
                <wp:wrapNone/>
                <wp:docPr id="10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76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0F66DD" w14:textId="77777777" w:rsidR="004F3DCD" w:rsidRDefault="004F3DC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8B2CE7C" id="Rectangle 10" o:spid="_x0000_s1030" style="position:absolute;left:0;text-align:left;margin-left:53.65pt;margin-top:43.2pt;width:502.8pt;height:.6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" fillcolor="#ddd" stroked="f">
                <v:textbox>
                  <w:txbxContent>
                    <w:p w14:paraId="030F66DD" w14:textId="77777777" w:rsidR="004F3DCD" w:rsidRDefault="004F3DC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" w:hAnsi="Calibri" w:cs="Calibri"/>
        </w:rPr>
        <w:t xml:space="preserve">I hereby declare that the above written particulars are true to </w:t>
      </w:r>
      <w:r w:rsidR="00536A52">
        <w:rPr>
          <w:rFonts w:ascii="Calibri" w:hAnsi="Calibri" w:cs="Calibri"/>
        </w:rPr>
        <w:t>the best</w:t>
      </w:r>
      <w:r>
        <w:rPr>
          <w:rFonts w:ascii="Calibri" w:hAnsi="Calibri" w:cs="Calibri"/>
        </w:rPr>
        <w:t xml:space="preserve"> of my knowledge and belief.</w:t>
      </w:r>
    </w:p>
    <w:p w14:paraId="14A8C28C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293C3E71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073436C4" w14:textId="77777777" w:rsidR="004F3DCD" w:rsidRDefault="004F3DCD">
      <w:pPr>
        <w:pStyle w:val="BodyText"/>
        <w:spacing w:before="7"/>
        <w:rPr>
          <w:rFonts w:ascii="Calibri" w:hAnsi="Calibri" w:cs="Calibri"/>
          <w:sz w:val="24"/>
          <w:szCs w:val="24"/>
        </w:rPr>
      </w:pPr>
    </w:p>
    <w:p w14:paraId="7925BC24" w14:textId="77777777" w:rsidR="004F3DCD" w:rsidRDefault="00000000">
      <w:pPr>
        <w:spacing w:before="52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Place:</w:t>
      </w:r>
    </w:p>
    <w:p w14:paraId="37AFA119" w14:textId="77777777" w:rsidR="004F3DCD" w:rsidRDefault="00000000">
      <w:pPr>
        <w:spacing w:before="48"/>
        <w:ind w:left="14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Date:</w:t>
      </w:r>
    </w:p>
    <w:p w14:paraId="67C404D6" w14:textId="77777777" w:rsidR="004F3DCD" w:rsidRDefault="004F3DCD">
      <w:pPr>
        <w:pStyle w:val="BodyText"/>
        <w:rPr>
          <w:rFonts w:ascii="Calibri" w:hAnsi="Calibri" w:cs="Calibri"/>
          <w:sz w:val="24"/>
          <w:szCs w:val="24"/>
        </w:rPr>
      </w:pPr>
    </w:p>
    <w:p w14:paraId="65FA6DE4" w14:textId="77777777" w:rsidR="004F3DCD" w:rsidRDefault="00000000">
      <w:pPr>
        <w:ind w:right="105"/>
        <w:jc w:val="righ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NAVEEN KUMAR</w:t>
      </w:r>
    </w:p>
    <w:p w14:paraId="5356B019" w14:textId="77777777" w:rsidR="004F3DCD" w:rsidRDefault="00000000">
      <w:pPr>
        <w:pStyle w:val="BodyText"/>
        <w:rPr>
          <w:rFonts w:ascii="Calibri" w:hAnsi="Calibri" w:cs="Calibri"/>
          <w:sz w:val="20"/>
        </w:rPr>
        <w:sectPr w:rsidR="004F3DCD">
          <w:type w:val="continuous"/>
          <w:pgSz w:w="12240" w:h="15840"/>
          <w:pgMar w:top="440" w:right="1180" w:bottom="10" w:left="960" w:header="720" w:footer="720" w:gutter="0"/>
          <w:cols w:space="720"/>
        </w:sectPr>
      </w:pPr>
      <w:r>
        <w:rPr>
          <w:rFonts w:ascii="Calibri" w:hAnsi="Calibri" w:cs="Calibri"/>
          <w:sz w:val="20"/>
        </w:rPr>
        <w:t xml:space="preserve">    </w:t>
      </w:r>
    </w:p>
    <w:p w14:paraId="3FAE9AFB" w14:textId="538FAD5E" w:rsidR="004F3DCD" w:rsidRDefault="009C4F99">
      <w:pPr>
        <w:pStyle w:val="BodyText"/>
        <w:rPr>
          <w:rFonts w:ascii="Calibri" w:hAnsi="Calibri" w:cs="Calibri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FD2EEB" wp14:editId="2064BC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3DCD">
      <w:pgSz w:w="12240" w:h="15840"/>
      <w:pgMar w:top="740" w:right="118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480" w:hanging="339"/>
      </w:pPr>
      <w:rPr>
        <w:rFonts w:ascii="Symbol" w:hAnsi="Symbol" w:hint="default"/>
        <w:w w:val="102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442" w:hanging="339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404" w:hanging="339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290" w:hanging="339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252" w:hanging="339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214" w:hanging="339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17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"/>
      <w:lvlJc w:val="left"/>
      <w:pPr>
        <w:ind w:left="480" w:hanging="339"/>
      </w:pPr>
      <w:rPr>
        <w:rFonts w:ascii="Symbol" w:hAnsi="Symbol" w:hint="default"/>
        <w:w w:val="102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442" w:hanging="339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404" w:hanging="339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290" w:hanging="339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252" w:hanging="339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214" w:hanging="339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176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CE450DE"/>
    <w:multiLevelType w:val="hybridMultilevel"/>
    <w:tmpl w:val="44B0779A"/>
    <w:lvl w:ilvl="0" w:tplc="D0EEC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42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06A9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724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089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2A1B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66C2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44E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B0A4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231070">
    <w:abstractNumId w:val="0"/>
  </w:num>
  <w:num w:numId="2" w16cid:durableId="1248609245">
    <w:abstractNumId w:val="2"/>
  </w:num>
  <w:num w:numId="3" w16cid:durableId="646130746">
    <w:abstractNumId w:val="1"/>
  </w:num>
  <w:num w:numId="4" w16cid:durableId="36859300">
    <w:abstractNumId w:val="3"/>
  </w:num>
  <w:num w:numId="5" w16cid:durableId="1438410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1F"/>
    <w:rsid w:val="00013BBD"/>
    <w:rsid w:val="004919F6"/>
    <w:rsid w:val="004F3DCD"/>
    <w:rsid w:val="00536A52"/>
    <w:rsid w:val="0064341F"/>
    <w:rsid w:val="006B458F"/>
    <w:rsid w:val="00716344"/>
    <w:rsid w:val="00872BE8"/>
    <w:rsid w:val="009C4F99"/>
    <w:rsid w:val="00A6511E"/>
    <w:rsid w:val="00C60530"/>
    <w:rsid w:val="00D17787"/>
    <w:rsid w:val="00E01A5A"/>
    <w:rsid w:val="00E478F4"/>
    <w:rsid w:val="00F33B46"/>
    <w:rsid w:val="3B6B3103"/>
    <w:rsid w:val="4036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10D5"/>
  <w15:docId w15:val="{169EA0B2-7CBE-40C2-8427-F172BFA7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3"/>
      <w:szCs w:val="3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48"/>
      <w:ind w:left="141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3"/>
      <w:ind w:left="141"/>
    </w:pPr>
    <w:rPr>
      <w:b/>
      <w:bCs/>
      <w:sz w:val="41"/>
      <w:szCs w:val="4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0"/>
      <w:ind w:left="478" w:hanging="3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4c98f7881ae4c1ad7582f85caf78bfe9134f4b0419514c4847440321091b5b58120d10021853444f5108084a5746754e034a571b59181701145218485c0c09034b450e450710480a0b085019400c125217155c0f08524b130f031f031207004900145a7045111b53595e08574b011503594e133b085c0a1f517045111b535a5d0a5348110d1505035d4a1e500558191b190519445055005149111b5c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NAVEEN</vt:lpstr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NAVEEN</dc:title>
  <dc:creator>HIMANSH &amp; AMAN</dc:creator>
  <cp:lastModifiedBy>Admin</cp:lastModifiedBy>
  <cp:revision>2</cp:revision>
  <cp:lastPrinted>2022-11-01T06:09:00Z</cp:lastPrinted>
  <dcterms:created xsi:type="dcterms:W3CDTF">2026-07-11T16:15:00Z</dcterms:created>
  <dcterms:modified xsi:type="dcterms:W3CDTF">2026-07-11T16:15:00Z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Microsoft® Word 2016</vt:lpwstr>
  </property>
  <property fmtid="{D5CDD505-2E9C-101B-9397-08002B2CF9AE}" pid="4" name="ICV">
    <vt:lpwstr>2d4f3f387bb0465ab78a4dca9aef2e43</vt:lpwstr>
  </property>
  <property fmtid="{D5CDD505-2E9C-101B-9397-08002B2CF9AE}" pid="5" name="KSOProductBuildVer">
    <vt:lpwstr>1033-12.2.0.13489</vt:lpwstr>
  </property>
  <property fmtid="{D5CDD505-2E9C-101B-9397-08002B2CF9AE}" pid="6" name="LastSaved">
    <vt:filetime>2022-07-28T00:00:00Z</vt:filetime>
  </property>
</Properties>
</file>